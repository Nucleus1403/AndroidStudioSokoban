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85A49" w14:textId="77777777" w:rsidR="00992B56" w:rsidRPr="000F3AAF" w:rsidRDefault="00992B56" w:rsidP="00992B56">
      <w:pPr>
        <w:pStyle w:val="Header"/>
        <w:jc w:val="center"/>
        <w:rPr>
          <w:rFonts w:ascii="Times New Roman" w:hAnsi="Times New Roman" w:cs="Times New Roman"/>
          <w:sz w:val="56"/>
          <w:szCs w:val="56"/>
        </w:rPr>
      </w:pPr>
      <w:r w:rsidRPr="000F3AAF">
        <w:rPr>
          <w:rFonts w:ascii="Times New Roman" w:hAnsi="Times New Roman" w:cs="Times New Roman"/>
          <w:sz w:val="56"/>
          <w:szCs w:val="56"/>
        </w:rPr>
        <w:t>Sokoban</w:t>
      </w:r>
    </w:p>
    <w:p w14:paraId="710C8D97" w14:textId="7DF05DE4" w:rsidR="00992B56" w:rsidRPr="00992B56" w:rsidRDefault="00992B56" w:rsidP="00992B56">
      <w:pPr>
        <w:pStyle w:val="Header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Pr="00992B56">
        <w:rPr>
          <w:rFonts w:ascii="Times New Roman" w:hAnsi="Times New Roman" w:cs="Times New Roman"/>
          <w:sz w:val="24"/>
          <w:szCs w:val="24"/>
        </w:rPr>
        <w:t>y Saimac Claudiu</w:t>
      </w:r>
    </w:p>
    <w:p w14:paraId="740D6597" w14:textId="619657A0" w:rsidR="00A9204E" w:rsidRDefault="00A9204E" w:rsidP="00992B5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FAC8FA2" w14:textId="3FDB808A" w:rsidR="00992B56" w:rsidRDefault="00992B56" w:rsidP="0097107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Sokoban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puzzle game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muti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poziti</w:t>
      </w:r>
      <w:r w:rsidR="001C1756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corecte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2785686" w14:textId="1A499252" w:rsidR="00971077" w:rsidRDefault="00992B56" w:rsidP="00992B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lansat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1982 in </w:t>
      </w:r>
      <w:proofErr w:type="spellStart"/>
      <w:r>
        <w:rPr>
          <w:rFonts w:ascii="Times New Roman" w:hAnsi="Times New Roman" w:cs="Times New Roman"/>
          <w:sz w:val="24"/>
          <w:szCs w:val="24"/>
        </w:rPr>
        <w:t>Japonia</w:t>
      </w:r>
      <w:proofErr w:type="spellEnd"/>
      <w:r w:rsidR="009710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71077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="00971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77">
        <w:rPr>
          <w:rFonts w:ascii="Times New Roman" w:hAnsi="Times New Roman" w:cs="Times New Roman"/>
          <w:sz w:val="24"/>
          <w:szCs w:val="24"/>
        </w:rPr>
        <w:t>prezentat</w:t>
      </w:r>
      <w:proofErr w:type="spellEnd"/>
      <w:r w:rsidR="00971077">
        <w:rPr>
          <w:rFonts w:ascii="Times New Roman" w:hAnsi="Times New Roman" w:cs="Times New Roman"/>
          <w:sz w:val="24"/>
          <w:szCs w:val="24"/>
        </w:rPr>
        <w:t xml:space="preserve"> in </w:t>
      </w:r>
      <w:r w:rsidR="0039118C">
        <w:rPr>
          <w:rFonts w:ascii="Times New Roman" w:hAnsi="Times New Roman" w:cs="Times New Roman"/>
          <w:sz w:val="24"/>
          <w:szCs w:val="24"/>
        </w:rPr>
        <w:t xml:space="preserve">Android Studio </w:t>
      </w:r>
      <w:proofErr w:type="spellStart"/>
      <w:r w:rsidR="0097107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971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77">
        <w:rPr>
          <w:rFonts w:ascii="Times New Roman" w:hAnsi="Times New Roman" w:cs="Times New Roman"/>
          <w:sz w:val="24"/>
          <w:szCs w:val="24"/>
        </w:rPr>
        <w:t>inspirat</w:t>
      </w:r>
      <w:proofErr w:type="spellEnd"/>
      <w:r w:rsidR="00971077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proofErr w:type="gramStart"/>
      <w:r w:rsidR="00971077">
        <w:rPr>
          <w:rFonts w:ascii="Times New Roman" w:hAnsi="Times New Roman" w:cs="Times New Roman"/>
          <w:sz w:val="24"/>
          <w:szCs w:val="24"/>
        </w:rPr>
        <w:t>original,regulile</w:t>
      </w:r>
      <w:proofErr w:type="spellEnd"/>
      <w:proofErr w:type="gramEnd"/>
      <w:r w:rsidR="00971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77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971077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971077">
        <w:rPr>
          <w:rFonts w:ascii="Times New Roman" w:hAnsi="Times New Roman" w:cs="Times New Roman"/>
          <w:sz w:val="24"/>
          <w:szCs w:val="24"/>
        </w:rPr>
        <w:t>fel</w:t>
      </w:r>
      <w:proofErr w:type="spellEnd"/>
      <w:r w:rsidR="00971077">
        <w:rPr>
          <w:rFonts w:ascii="Times New Roman" w:hAnsi="Times New Roman" w:cs="Times New Roman"/>
          <w:sz w:val="24"/>
          <w:szCs w:val="24"/>
        </w:rPr>
        <w:t>.</w:t>
      </w:r>
    </w:p>
    <w:p w14:paraId="156D848C" w14:textId="221E71F2" w:rsidR="00971077" w:rsidRDefault="00971077" w:rsidP="00992B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50627E9" w14:textId="7A20A5A1" w:rsidR="00971077" w:rsidRDefault="00971077" w:rsidP="00992B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F5633">
        <w:rPr>
          <w:rFonts w:ascii="Times New Roman" w:hAnsi="Times New Roman" w:cs="Times New Roman"/>
          <w:sz w:val="24"/>
          <w:szCs w:val="24"/>
        </w:rPr>
        <w:t>1.</w:t>
      </w:r>
      <w:r w:rsidRPr="00CE55CE">
        <w:rPr>
          <w:rFonts w:ascii="Times New Roman" w:hAnsi="Times New Roman" w:cs="Times New Roman"/>
          <w:b/>
          <w:bCs/>
          <w:sz w:val="24"/>
          <w:szCs w:val="24"/>
        </w:rPr>
        <w:t>Regulie</w:t>
      </w:r>
      <w:r w:rsidR="0039118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Scopul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jocului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muti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cranile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afla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flacari,in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cat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miscari.Jocul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are un “game over”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jucatorul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170651">
        <w:rPr>
          <w:rFonts w:ascii="Times New Roman" w:hAnsi="Times New Roman" w:cs="Times New Roman"/>
          <w:sz w:val="24"/>
          <w:szCs w:val="24"/>
        </w:rPr>
        <w:t>necesitatea</w:t>
      </w:r>
      <w:proofErr w:type="spellEnd"/>
      <w:r w:rsidR="00170651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="00170651">
        <w:rPr>
          <w:rFonts w:ascii="Times New Roman" w:hAnsi="Times New Roman" w:cs="Times New Roman"/>
          <w:sz w:val="24"/>
          <w:szCs w:val="24"/>
        </w:rPr>
        <w:t>reseta</w:t>
      </w:r>
      <w:proofErr w:type="spellEnd"/>
      <w:r w:rsidR="00170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651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="00170651">
        <w:rPr>
          <w:rFonts w:ascii="Times New Roman" w:hAnsi="Times New Roman" w:cs="Times New Roman"/>
          <w:sz w:val="24"/>
          <w:szCs w:val="24"/>
        </w:rPr>
        <w:t>.</w:t>
      </w:r>
    </w:p>
    <w:p w14:paraId="24A5A509" w14:textId="7E03DE81" w:rsidR="00CF5633" w:rsidRDefault="0039118C" w:rsidP="00992B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F14C4E8" w14:textId="003AAEDE" w:rsidR="00390DF1" w:rsidRDefault="0039118C" w:rsidP="00992B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Jocul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momentan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nivele,atunci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cand termini un </w:t>
      </w:r>
      <w:proofErr w:type="spellStart"/>
      <w:r>
        <w:rPr>
          <w:rFonts w:ascii="Times New Roman" w:hAnsi="Times New Roman" w:cs="Times New Roman"/>
          <w:sz w:val="24"/>
          <w:szCs w:val="24"/>
        </w:rPr>
        <w:t>nivel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automat se </w:t>
      </w:r>
      <w:proofErr w:type="spellStart"/>
      <w:r>
        <w:rPr>
          <w:rFonts w:ascii="Times New Roman" w:hAnsi="Times New Roman" w:cs="Times New Roman"/>
          <w:sz w:val="24"/>
          <w:szCs w:val="24"/>
        </w:rPr>
        <w:t>incarca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pe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53365D" w14:textId="77777777" w:rsidR="006C1876" w:rsidRDefault="006C1876" w:rsidP="00992B56">
      <w:pPr>
        <w:rPr>
          <w:rFonts w:ascii="Times New Roman" w:hAnsi="Times New Roman" w:cs="Times New Roman"/>
          <w:sz w:val="24"/>
          <w:szCs w:val="24"/>
        </w:rPr>
      </w:pPr>
    </w:p>
    <w:p w14:paraId="23BCD87D" w14:textId="70C938B9" w:rsidR="0039118C" w:rsidRDefault="0039118C" w:rsidP="00992B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dreapta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 3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Reset,Next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Prev </w:t>
      </w:r>
      <w:proofErr w:type="spellStart"/>
      <w:r>
        <w:rPr>
          <w:rFonts w:ascii="Times New Roman" w:hAnsi="Times New Roman" w:cs="Times New Roman"/>
          <w:sz w:val="24"/>
          <w:szCs w:val="24"/>
        </w:rPr>
        <w:t>Level,cu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implicite</w:t>
      </w:r>
      <w:proofErr w:type="spellEnd"/>
    </w:p>
    <w:p w14:paraId="72920F75" w14:textId="6E27B908" w:rsidR="0039118C" w:rsidRDefault="0039118C" w:rsidP="00992B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current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pas</w:t>
      </w:r>
      <w:r w:rsidR="006C18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6C18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87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C18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876">
        <w:rPr>
          <w:rFonts w:ascii="Times New Roman" w:hAnsi="Times New Roman" w:cs="Times New Roman"/>
          <w:sz w:val="24"/>
          <w:szCs w:val="24"/>
        </w:rPr>
        <w:t>nivelul</w:t>
      </w:r>
      <w:proofErr w:type="spellEnd"/>
      <w:r w:rsidR="006C18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876">
        <w:rPr>
          <w:rFonts w:ascii="Times New Roman" w:hAnsi="Times New Roman" w:cs="Times New Roman"/>
          <w:sz w:val="24"/>
          <w:szCs w:val="24"/>
        </w:rPr>
        <w:t>curent</w:t>
      </w:r>
      <w:proofErr w:type="spellEnd"/>
    </w:p>
    <w:p w14:paraId="0EFCC404" w14:textId="41DDFD66" w:rsidR="0039118C" w:rsidRDefault="0039118C" w:rsidP="00992B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911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4EFF61" wp14:editId="6D22F2CB">
            <wp:extent cx="5943600" cy="3030220"/>
            <wp:effectExtent l="0" t="0" r="0" b="0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3A10" w14:textId="21598513" w:rsidR="00170651" w:rsidRDefault="00170651" w:rsidP="00992B56">
      <w:pPr>
        <w:rPr>
          <w:rFonts w:ascii="Times New Roman" w:hAnsi="Times New Roman" w:cs="Times New Roman"/>
          <w:sz w:val="24"/>
          <w:szCs w:val="24"/>
        </w:rPr>
      </w:pPr>
    </w:p>
    <w:p w14:paraId="0252F25D" w14:textId="43287FB3" w:rsidR="006C1876" w:rsidRDefault="006C1876" w:rsidP="00992B56">
      <w:pPr>
        <w:rPr>
          <w:rFonts w:ascii="Times New Roman" w:hAnsi="Times New Roman" w:cs="Times New Roman"/>
          <w:sz w:val="24"/>
          <w:szCs w:val="24"/>
        </w:rPr>
      </w:pPr>
    </w:p>
    <w:p w14:paraId="03B7CC6D" w14:textId="3D2A2646" w:rsidR="006C1876" w:rsidRDefault="006C1876" w:rsidP="00992B56">
      <w:pPr>
        <w:rPr>
          <w:rFonts w:ascii="Times New Roman" w:hAnsi="Times New Roman" w:cs="Times New Roman"/>
          <w:sz w:val="24"/>
          <w:szCs w:val="24"/>
        </w:rPr>
      </w:pPr>
    </w:p>
    <w:p w14:paraId="150B1982" w14:textId="65DE4E0A" w:rsidR="006C1876" w:rsidRDefault="006C1876" w:rsidP="00992B56">
      <w:pPr>
        <w:rPr>
          <w:rFonts w:ascii="Times New Roman" w:hAnsi="Times New Roman" w:cs="Times New Roman"/>
          <w:sz w:val="24"/>
          <w:szCs w:val="24"/>
        </w:rPr>
      </w:pPr>
    </w:p>
    <w:p w14:paraId="1C64D038" w14:textId="6294AE1D" w:rsidR="006C1876" w:rsidRDefault="006C1876" w:rsidP="00992B56">
      <w:pPr>
        <w:rPr>
          <w:rFonts w:ascii="Times New Roman" w:hAnsi="Times New Roman" w:cs="Times New Roman"/>
          <w:sz w:val="24"/>
          <w:szCs w:val="24"/>
        </w:rPr>
      </w:pPr>
    </w:p>
    <w:p w14:paraId="7CE86A18" w14:textId="7B3B1992" w:rsidR="006C1876" w:rsidRDefault="006C1876" w:rsidP="00992B56">
      <w:pPr>
        <w:rPr>
          <w:rFonts w:ascii="Times New Roman" w:hAnsi="Times New Roman" w:cs="Times New Roman"/>
          <w:sz w:val="24"/>
          <w:szCs w:val="24"/>
        </w:rPr>
      </w:pPr>
    </w:p>
    <w:p w14:paraId="2550E3D0" w14:textId="2B405A16" w:rsidR="006C1876" w:rsidRDefault="006C1876" w:rsidP="00992B56">
      <w:pPr>
        <w:rPr>
          <w:rFonts w:ascii="Times New Roman" w:hAnsi="Times New Roman" w:cs="Times New Roman"/>
          <w:sz w:val="24"/>
          <w:szCs w:val="24"/>
        </w:rPr>
      </w:pPr>
    </w:p>
    <w:p w14:paraId="5ECCC852" w14:textId="712DD2D2" w:rsidR="006C1876" w:rsidRDefault="006C1876" w:rsidP="00992B56">
      <w:pPr>
        <w:rPr>
          <w:rFonts w:ascii="Times New Roman" w:hAnsi="Times New Roman" w:cs="Times New Roman"/>
          <w:sz w:val="24"/>
          <w:szCs w:val="24"/>
        </w:rPr>
      </w:pPr>
    </w:p>
    <w:p w14:paraId="717ED0F3" w14:textId="2922EB7F" w:rsidR="006C1876" w:rsidRDefault="006C1876" w:rsidP="00992B56">
      <w:pPr>
        <w:rPr>
          <w:rFonts w:ascii="Times New Roman" w:hAnsi="Times New Roman" w:cs="Times New Roman"/>
          <w:sz w:val="24"/>
          <w:szCs w:val="24"/>
        </w:rPr>
      </w:pPr>
    </w:p>
    <w:p w14:paraId="3BB12C4C" w14:textId="77777777" w:rsidR="006C1876" w:rsidRDefault="006C1876" w:rsidP="00992B56">
      <w:pPr>
        <w:rPr>
          <w:rFonts w:ascii="Times New Roman" w:hAnsi="Times New Roman" w:cs="Times New Roman"/>
          <w:sz w:val="24"/>
          <w:szCs w:val="24"/>
        </w:rPr>
      </w:pPr>
    </w:p>
    <w:p w14:paraId="4E519A63" w14:textId="7AA4E9EF" w:rsidR="00170651" w:rsidRPr="006C1876" w:rsidRDefault="00170651" w:rsidP="00992B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CF5633" w:rsidRPr="006C1876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Pr="006C1876">
        <w:rPr>
          <w:rFonts w:ascii="Times New Roman" w:hAnsi="Times New Roman" w:cs="Times New Roman"/>
          <w:b/>
          <w:bCs/>
          <w:sz w:val="24"/>
          <w:szCs w:val="24"/>
        </w:rPr>
        <w:t xml:space="preserve">Surse </w:t>
      </w:r>
      <w:proofErr w:type="spellStart"/>
      <w:r w:rsidRPr="006C1876">
        <w:rPr>
          <w:rFonts w:ascii="Times New Roman" w:hAnsi="Times New Roman" w:cs="Times New Roman"/>
          <w:b/>
          <w:bCs/>
          <w:sz w:val="24"/>
          <w:szCs w:val="24"/>
        </w:rPr>
        <w:t>externe</w:t>
      </w:r>
      <w:proofErr w:type="spellEnd"/>
      <w:r w:rsidRPr="006C187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49B3223" w14:textId="6DD902E6" w:rsidR="00170651" w:rsidRDefault="00170651" w:rsidP="00992B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Grafica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facuta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mana in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aseprite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Pr="00891ADD">
          <w:rPr>
            <w:rStyle w:val="Hyperlink"/>
            <w:rFonts w:ascii="Times New Roman" w:hAnsi="Times New Roman" w:cs="Times New Roman"/>
            <w:sz w:val="24"/>
            <w:szCs w:val="24"/>
          </w:rPr>
          <w:t>https://www.aseprite.org/</w:t>
        </w:r>
      </w:hyperlink>
    </w:p>
    <w:p w14:paraId="1B7291C3" w14:textId="576E968B" w:rsidR="00CF5633" w:rsidRDefault="00170651" w:rsidP="00992B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2" w:history="1">
        <w:r w:rsidRPr="00891ADD">
          <w:rPr>
            <w:rStyle w:val="Hyperlink"/>
            <w:rFonts w:ascii="Times New Roman" w:hAnsi="Times New Roman" w:cs="Times New Roman"/>
            <w:sz w:val="24"/>
            <w:szCs w:val="24"/>
          </w:rPr>
          <w:t>https://stackoverflow.com/</w:t>
        </w:r>
      </w:hyperlink>
    </w:p>
    <w:p w14:paraId="0947A93E" w14:textId="6120DC32" w:rsidR="00170651" w:rsidRDefault="00170651" w:rsidP="00992B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4AC46DA" w14:textId="2019D174" w:rsidR="00CF5633" w:rsidRDefault="00CF5633" w:rsidP="00992B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C1876">
        <w:rPr>
          <w:rFonts w:ascii="Times New Roman" w:hAnsi="Times New Roman" w:cs="Times New Roman"/>
          <w:b/>
          <w:bCs/>
          <w:sz w:val="24"/>
          <w:szCs w:val="24"/>
        </w:rPr>
        <w:t xml:space="preserve">3.Explicatia </w:t>
      </w:r>
      <w:proofErr w:type="spellStart"/>
      <w:proofErr w:type="gramStart"/>
      <w:r w:rsidRPr="006C1876">
        <w:rPr>
          <w:rFonts w:ascii="Times New Roman" w:hAnsi="Times New Roman" w:cs="Times New Roman"/>
          <w:b/>
          <w:bCs/>
          <w:sz w:val="24"/>
          <w:szCs w:val="24"/>
        </w:rPr>
        <w:t>codului</w:t>
      </w:r>
      <w:proofErr w:type="spellEnd"/>
      <w:r w:rsidR="006C1876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9850B89" w14:textId="1EC12D5E" w:rsidR="006C1876" w:rsidRDefault="006C1876" w:rsidP="00992B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Au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limbaje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Dot-Net C#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337E63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337E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E6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337E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E63">
        <w:rPr>
          <w:rFonts w:ascii="Times New Roman" w:hAnsi="Times New Roman" w:cs="Times New Roman"/>
          <w:sz w:val="24"/>
          <w:szCs w:val="24"/>
        </w:rPr>
        <w:t>aplicatie</w:t>
      </w:r>
      <w:proofErr w:type="spellEnd"/>
      <w:r w:rsidR="00337E6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337E63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337E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E63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337E63">
        <w:rPr>
          <w:rFonts w:ascii="Times New Roman" w:hAnsi="Times New Roman" w:cs="Times New Roman"/>
          <w:sz w:val="24"/>
          <w:szCs w:val="24"/>
        </w:rPr>
        <w:t xml:space="preserve"> Android Studio java.</w:t>
      </w:r>
    </w:p>
    <w:p w14:paraId="73F63700" w14:textId="47A9029F" w:rsidR="00337E63" w:rsidRDefault="00337E63" w:rsidP="00992B56">
      <w:pPr>
        <w:rPr>
          <w:rFonts w:ascii="Times New Roman" w:hAnsi="Times New Roman" w:cs="Times New Roman"/>
          <w:sz w:val="24"/>
          <w:szCs w:val="24"/>
        </w:rPr>
      </w:pPr>
    </w:p>
    <w:p w14:paraId="2A42A6A3" w14:textId="5FE3C481" w:rsidR="00337E63" w:rsidRDefault="003D605E" w:rsidP="00337E6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D605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85C53AB" wp14:editId="25AFAF46">
            <wp:simplePos x="0" y="0"/>
            <wp:positionH relativeFrom="column">
              <wp:posOffset>914400</wp:posOffset>
            </wp:positionH>
            <wp:positionV relativeFrom="paragraph">
              <wp:posOffset>762000</wp:posOffset>
            </wp:positionV>
            <wp:extent cx="4581525" cy="4008120"/>
            <wp:effectExtent l="0" t="0" r="9525" b="0"/>
            <wp:wrapTopAndBottom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37E63">
        <w:rPr>
          <w:rFonts w:ascii="Times New Roman" w:hAnsi="Times New Roman" w:cs="Times New Roman"/>
          <w:sz w:val="24"/>
          <w:szCs w:val="24"/>
        </w:rPr>
        <w:t>Functionalitatea</w:t>
      </w:r>
      <w:proofErr w:type="spellEnd"/>
      <w:r w:rsidR="00337E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E63">
        <w:rPr>
          <w:rFonts w:ascii="Times New Roman" w:hAnsi="Times New Roman" w:cs="Times New Roman"/>
          <w:sz w:val="24"/>
          <w:szCs w:val="24"/>
        </w:rPr>
        <w:t>servarului</w:t>
      </w:r>
      <w:proofErr w:type="spellEnd"/>
      <w:r w:rsidR="00337E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E63">
        <w:rPr>
          <w:rFonts w:ascii="Times New Roman" w:hAnsi="Times New Roman" w:cs="Times New Roman"/>
          <w:sz w:val="24"/>
          <w:szCs w:val="24"/>
        </w:rPr>
        <w:t>imita</w:t>
      </w:r>
      <w:proofErr w:type="spellEnd"/>
      <w:r w:rsidR="00337E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E63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="00337E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E63">
        <w:rPr>
          <w:rFonts w:ascii="Times New Roman" w:hAnsi="Times New Roman" w:cs="Times New Roman"/>
          <w:sz w:val="24"/>
          <w:szCs w:val="24"/>
        </w:rPr>
        <w:t>prezentat</w:t>
      </w:r>
      <w:proofErr w:type="spellEnd"/>
      <w:r w:rsidR="00337E63">
        <w:rPr>
          <w:rFonts w:ascii="Times New Roman" w:hAnsi="Times New Roman" w:cs="Times New Roman"/>
          <w:sz w:val="24"/>
          <w:szCs w:val="24"/>
        </w:rPr>
        <w:t xml:space="preserve"> de professor. </w:t>
      </w:r>
      <w:proofErr w:type="spellStart"/>
      <w:r w:rsidR="00337E6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337E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E63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="00337E63">
        <w:rPr>
          <w:rFonts w:ascii="Times New Roman" w:hAnsi="Times New Roman" w:cs="Times New Roman"/>
          <w:sz w:val="24"/>
          <w:szCs w:val="24"/>
        </w:rPr>
        <w:t xml:space="preserve"> de database a </w:t>
      </w:r>
      <w:proofErr w:type="spellStart"/>
      <w:r w:rsidR="00337E63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337E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E63">
        <w:rPr>
          <w:rFonts w:ascii="Times New Roman" w:hAnsi="Times New Roman" w:cs="Times New Roman"/>
          <w:sz w:val="24"/>
          <w:szCs w:val="24"/>
        </w:rPr>
        <w:t>instalat</w:t>
      </w:r>
      <w:proofErr w:type="spellEnd"/>
      <w:r w:rsidR="00337E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E63">
        <w:rPr>
          <w:rFonts w:ascii="Times New Roman" w:hAnsi="Times New Roman" w:cs="Times New Roman"/>
          <w:sz w:val="24"/>
          <w:szCs w:val="24"/>
        </w:rPr>
        <w:t>pac</w:t>
      </w:r>
      <w:r>
        <w:rPr>
          <w:rFonts w:ascii="Times New Roman" w:hAnsi="Times New Roman" w:cs="Times New Roman"/>
          <w:sz w:val="24"/>
          <w:szCs w:val="24"/>
        </w:rPr>
        <w:t>h</w:t>
      </w:r>
      <w:r w:rsidR="00337E63">
        <w:rPr>
          <w:rFonts w:ascii="Times New Roman" w:hAnsi="Times New Roman" w:cs="Times New Roman"/>
          <w:sz w:val="24"/>
          <w:szCs w:val="24"/>
        </w:rPr>
        <w:t>etul</w:t>
      </w:r>
      <w:proofErr w:type="spellEnd"/>
      <w:r w:rsidR="00337E63">
        <w:rPr>
          <w:rFonts w:ascii="Times New Roman" w:hAnsi="Times New Roman" w:cs="Times New Roman"/>
          <w:sz w:val="24"/>
          <w:szCs w:val="24"/>
        </w:rPr>
        <w:t xml:space="preserve"> de entity </w:t>
      </w:r>
      <w:proofErr w:type="spellStart"/>
      <w:proofErr w:type="gramStart"/>
      <w:r w:rsidR="00337E63">
        <w:rPr>
          <w:rFonts w:ascii="Times New Roman" w:hAnsi="Times New Roman" w:cs="Times New Roman"/>
          <w:sz w:val="24"/>
          <w:szCs w:val="24"/>
        </w:rPr>
        <w:t>framework</w:t>
      </w:r>
      <w:r>
        <w:rPr>
          <w:rFonts w:ascii="Times New Roman" w:hAnsi="Times New Roman" w:cs="Times New Roman"/>
          <w:sz w:val="24"/>
          <w:szCs w:val="24"/>
        </w:rPr>
        <w:t>.Implementarea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nivelului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un string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7.</w:t>
      </w:r>
    </w:p>
    <w:p w14:paraId="1DD7A172" w14:textId="24BE1105" w:rsidR="003D605E" w:rsidRDefault="003D605E" w:rsidP="003D605E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1210755F" w14:textId="63A8A6B0" w:rsidR="003D605E" w:rsidRDefault="003D605E" w:rsidP="003D605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12A1D4EB" w14:textId="77777777" w:rsidR="00725872" w:rsidRPr="00725872" w:rsidRDefault="00725872" w:rsidP="0072587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FFE7FD4" w14:textId="77777777" w:rsidR="00725872" w:rsidRDefault="00725872" w:rsidP="003D605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201221B6" w14:textId="77777777" w:rsidR="00725872" w:rsidRDefault="00725872" w:rsidP="003D605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1AE10CBC" w14:textId="77777777" w:rsidR="00725872" w:rsidRDefault="00725872" w:rsidP="003D605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3E7DEEAC" w14:textId="77777777" w:rsidR="00725872" w:rsidRDefault="00725872" w:rsidP="003D605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4DC81339" w14:textId="77777777" w:rsidR="00725872" w:rsidRDefault="00725872" w:rsidP="003D605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2691039A" w14:textId="02C7CED6" w:rsidR="003D605E" w:rsidRDefault="00725872" w:rsidP="0072587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7258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4E14FBA6" wp14:editId="0AC9AE5F">
            <wp:simplePos x="0" y="0"/>
            <wp:positionH relativeFrom="margin">
              <wp:align>right</wp:align>
            </wp:positionH>
            <wp:positionV relativeFrom="paragraph">
              <wp:posOffset>525780</wp:posOffset>
            </wp:positionV>
            <wp:extent cx="5943600" cy="2927985"/>
            <wp:effectExtent l="0" t="0" r="0" b="5715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2587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25872">
        <w:rPr>
          <w:rFonts w:ascii="Times New Roman" w:hAnsi="Times New Roman" w:cs="Times New Roman"/>
          <w:sz w:val="24"/>
          <w:szCs w:val="24"/>
        </w:rPr>
        <w:t xml:space="preserve"> a introduce </w:t>
      </w:r>
      <w:proofErr w:type="spellStart"/>
      <w:r w:rsidRPr="00725872">
        <w:rPr>
          <w:rFonts w:ascii="Times New Roman" w:hAnsi="Times New Roman" w:cs="Times New Roman"/>
          <w:sz w:val="24"/>
          <w:szCs w:val="24"/>
        </w:rPr>
        <w:t>hartiile</w:t>
      </w:r>
      <w:proofErr w:type="spellEnd"/>
      <w:r w:rsidRPr="0072587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25872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725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872">
        <w:rPr>
          <w:rFonts w:ascii="Times New Roman" w:hAnsi="Times New Roman" w:cs="Times New Roman"/>
          <w:sz w:val="24"/>
          <w:szCs w:val="24"/>
        </w:rPr>
        <w:t>folosita</w:t>
      </w:r>
      <w:proofErr w:type="spellEnd"/>
      <w:r w:rsidRPr="0072587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25872">
        <w:rPr>
          <w:rFonts w:ascii="Times New Roman" w:hAnsi="Times New Roman" w:cs="Times New Roman"/>
          <w:sz w:val="24"/>
          <w:szCs w:val="24"/>
        </w:rPr>
        <w:t>methoda</w:t>
      </w:r>
      <w:proofErr w:type="spellEnd"/>
      <w:r w:rsidRPr="00725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872">
        <w:rPr>
          <w:rFonts w:ascii="Times New Roman" w:hAnsi="Times New Roman" w:cs="Times New Roman"/>
          <w:sz w:val="24"/>
          <w:szCs w:val="24"/>
        </w:rPr>
        <w:t>secundara</w:t>
      </w:r>
      <w:proofErr w:type="spellEnd"/>
      <w:r w:rsidRPr="00725872">
        <w:rPr>
          <w:rFonts w:ascii="Times New Roman" w:hAnsi="Times New Roman" w:cs="Times New Roman"/>
          <w:sz w:val="24"/>
          <w:szCs w:val="24"/>
        </w:rPr>
        <w:t xml:space="preserve"> care a </w:t>
      </w:r>
      <w:proofErr w:type="spellStart"/>
      <w:r w:rsidRPr="00725872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725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872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Pr="00725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872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725872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725872">
        <w:rPr>
          <w:rFonts w:ascii="Times New Roman" w:hAnsi="Times New Roman" w:cs="Times New Roman"/>
          <w:sz w:val="24"/>
          <w:szCs w:val="24"/>
        </w:rPr>
        <w:t>executata</w:t>
      </w:r>
      <w:proofErr w:type="spellEnd"/>
      <w:r w:rsidRPr="0072587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25872">
        <w:rPr>
          <w:rFonts w:ascii="Times New Roman" w:hAnsi="Times New Roman" w:cs="Times New Roman"/>
          <w:sz w:val="24"/>
          <w:szCs w:val="24"/>
        </w:rPr>
        <w:t>singura</w:t>
      </w:r>
      <w:proofErr w:type="spellEnd"/>
      <w:r w:rsidRPr="00725872">
        <w:rPr>
          <w:rFonts w:ascii="Times New Roman" w:hAnsi="Times New Roman" w:cs="Times New Roman"/>
          <w:sz w:val="24"/>
          <w:szCs w:val="24"/>
        </w:rPr>
        <w:t xml:space="preserve"> data </w:t>
      </w:r>
    </w:p>
    <w:p w14:paraId="6DBEB09C" w14:textId="53266399" w:rsidR="00725872" w:rsidRDefault="00725872" w:rsidP="0072587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5C16320" w14:textId="60D58C50" w:rsidR="00725872" w:rsidRPr="00725872" w:rsidRDefault="00725872" w:rsidP="0072587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6100B20" w14:textId="31C4AAB4" w:rsidR="00725872" w:rsidRDefault="00725872" w:rsidP="0072587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72587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9EB1CE7" wp14:editId="47FD0E36">
            <wp:simplePos x="0" y="0"/>
            <wp:positionH relativeFrom="margin">
              <wp:align>right</wp:align>
            </wp:positionH>
            <wp:positionV relativeFrom="paragraph">
              <wp:posOffset>327660</wp:posOffset>
            </wp:positionV>
            <wp:extent cx="5943600" cy="3070225"/>
            <wp:effectExtent l="0" t="0" r="0" b="0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citire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basic </w:t>
      </w:r>
      <w:proofErr w:type="spellStart"/>
      <w:r>
        <w:rPr>
          <w:rFonts w:ascii="Times New Roman" w:hAnsi="Times New Roman" w:cs="Times New Roman"/>
          <w:sz w:val="24"/>
          <w:szCs w:val="24"/>
        </w:rPr>
        <w:t>linq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queryable</w:t>
      </w:r>
      <w:proofErr w:type="spellEnd"/>
    </w:p>
    <w:p w14:paraId="04DE10F1" w14:textId="11842622" w:rsidR="00725872" w:rsidRPr="00725872" w:rsidRDefault="00725872" w:rsidP="0072587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652235" w14:textId="21D6C270" w:rsidR="00725872" w:rsidRPr="00725872" w:rsidRDefault="00725872" w:rsidP="0072587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628F79B" w14:textId="21F7FBF8" w:rsidR="00337E63" w:rsidRPr="006C1876" w:rsidRDefault="00337E63" w:rsidP="00992B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552DA57" w14:textId="7D4FDEA0" w:rsidR="00CF5633" w:rsidRDefault="006C1876" w:rsidP="00992B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6731672" w14:textId="6830F678" w:rsidR="00FC58AE" w:rsidRDefault="00FC58AE" w:rsidP="00FC58A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96C3861" w14:textId="138F9D3E" w:rsidR="00FC58AE" w:rsidRDefault="00FC58AE" w:rsidP="00FC58A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FC58A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720A5291" wp14:editId="3A4CC97A">
            <wp:simplePos x="0" y="0"/>
            <wp:positionH relativeFrom="margin">
              <wp:align>right</wp:align>
            </wp:positionH>
            <wp:positionV relativeFrom="paragraph">
              <wp:posOffset>525780</wp:posOffset>
            </wp:positionV>
            <wp:extent cx="5943600" cy="1207770"/>
            <wp:effectExtent l="0" t="0" r="0" b="0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Aplicatia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android studio </w:t>
      </w:r>
      <w:proofErr w:type="gramStart"/>
      <w:r>
        <w:rPr>
          <w:rFonts w:ascii="Times New Roman" w:hAnsi="Times New Roman" w:cs="Times New Roman"/>
          <w:sz w:val="24"/>
          <w:szCs w:val="24"/>
        </w:rPr>
        <w:t>are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permisiuni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legate de network access</w:t>
      </w:r>
    </w:p>
    <w:p w14:paraId="54BDB539" w14:textId="77777777" w:rsidR="00FC58AE" w:rsidRDefault="00FC58AE" w:rsidP="00FC58A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0F15FCA" w14:textId="7EBE009C" w:rsidR="00FC58AE" w:rsidRDefault="00FC58AE" w:rsidP="00FC58A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ClientHandler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prezentat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professor cu </w:t>
      </w:r>
      <w:proofErr w:type="spellStart"/>
      <w:r>
        <w:rPr>
          <w:rFonts w:ascii="Times New Roman" w:hAnsi="Times New Roman" w:cs="Times New Roman"/>
          <w:sz w:val="24"/>
          <w:szCs w:val="24"/>
        </w:rPr>
        <w:t>mici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schimbari</w:t>
      </w:r>
      <w:proofErr w:type="spellEnd"/>
    </w:p>
    <w:p w14:paraId="2443E09C" w14:textId="6F0FB3E8" w:rsidR="00FC58AE" w:rsidRPr="00FC58AE" w:rsidRDefault="00FC58AE" w:rsidP="00FC58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2A4FCA" w14:textId="6125489E" w:rsidR="00FC58AE" w:rsidRDefault="007C6DBE" w:rsidP="00FC58A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exceptia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6DBE">
        <w:rPr>
          <w:rFonts w:ascii="Times New Roman" w:hAnsi="Times New Roman" w:cs="Times New Roman"/>
          <w:sz w:val="24"/>
          <w:szCs w:val="24"/>
        </w:rPr>
        <w:t>swipe detection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OnSwipeTouchListener</w:t>
      </w:r>
      <w:proofErr w:type="spellEnd"/>
    </w:p>
    <w:p w14:paraId="2780EF55" w14:textId="3A3284FA" w:rsidR="007C6DBE" w:rsidRPr="007C6DBE" w:rsidRDefault="007C6DBE" w:rsidP="007C6D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B8A439" w14:textId="286A84A5" w:rsidR="007C6DBE" w:rsidRDefault="007C6DBE" w:rsidP="007C6DB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asculta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OnTouch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miscarea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separand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-o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pantru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methods </w:t>
      </w:r>
      <w:proofErr w:type="spellStart"/>
      <w:r w:rsidR="00E70E74" w:rsidRPr="00E70E74">
        <w:rPr>
          <w:rFonts w:ascii="Times New Roman" w:hAnsi="Times New Roman" w:cs="Times New Roman"/>
          <w:sz w:val="24"/>
          <w:szCs w:val="24"/>
        </w:rPr>
        <w:t>onSwipeRight</w:t>
      </w:r>
      <w:proofErr w:type="spellEnd"/>
      <w:r w:rsidR="00E70E74">
        <w:rPr>
          <w:rFonts w:ascii="Times New Roman" w:hAnsi="Times New Roman" w:cs="Times New Roman"/>
          <w:sz w:val="24"/>
          <w:szCs w:val="24"/>
        </w:rPr>
        <w:t>/</w:t>
      </w:r>
      <w:r w:rsidR="00E70E74" w:rsidRPr="00E70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0E74" w:rsidRPr="00E70E74">
        <w:rPr>
          <w:rFonts w:ascii="Times New Roman" w:hAnsi="Times New Roman" w:cs="Times New Roman"/>
          <w:sz w:val="24"/>
          <w:szCs w:val="24"/>
        </w:rPr>
        <w:t>onSwipe</w:t>
      </w:r>
      <w:r w:rsidR="00E70E74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="00E70E74">
        <w:rPr>
          <w:rFonts w:ascii="Times New Roman" w:hAnsi="Times New Roman" w:cs="Times New Roman"/>
          <w:sz w:val="24"/>
          <w:szCs w:val="24"/>
        </w:rPr>
        <w:t>/</w:t>
      </w:r>
      <w:r w:rsidR="00E70E74" w:rsidRPr="00E70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0E74" w:rsidRPr="00E70E74">
        <w:rPr>
          <w:rFonts w:ascii="Times New Roman" w:hAnsi="Times New Roman" w:cs="Times New Roman"/>
          <w:sz w:val="24"/>
          <w:szCs w:val="24"/>
        </w:rPr>
        <w:t>onSwipe</w:t>
      </w:r>
      <w:r w:rsidR="00E70E74">
        <w:rPr>
          <w:rFonts w:ascii="Times New Roman" w:hAnsi="Times New Roman" w:cs="Times New Roman"/>
          <w:sz w:val="24"/>
          <w:szCs w:val="24"/>
        </w:rPr>
        <w:t>Down</w:t>
      </w:r>
      <w:proofErr w:type="spellEnd"/>
      <w:r w:rsidR="00E70E74">
        <w:rPr>
          <w:rFonts w:ascii="Times New Roman" w:hAnsi="Times New Roman" w:cs="Times New Roman"/>
          <w:sz w:val="24"/>
          <w:szCs w:val="24"/>
        </w:rPr>
        <w:t>/</w:t>
      </w:r>
      <w:r w:rsidR="00E70E74" w:rsidRPr="00E70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0E74" w:rsidRPr="00E70E74">
        <w:rPr>
          <w:rFonts w:ascii="Times New Roman" w:hAnsi="Times New Roman" w:cs="Times New Roman"/>
          <w:sz w:val="24"/>
          <w:szCs w:val="24"/>
        </w:rPr>
        <w:t>onSwipe</w:t>
      </w:r>
      <w:r w:rsidR="00E70E74">
        <w:rPr>
          <w:rFonts w:ascii="Times New Roman" w:hAnsi="Times New Roman" w:cs="Times New Roman"/>
          <w:sz w:val="24"/>
          <w:szCs w:val="24"/>
        </w:rPr>
        <w:t>Up</w:t>
      </w:r>
      <w:proofErr w:type="spellEnd"/>
    </w:p>
    <w:p w14:paraId="45692B43" w14:textId="57ECF295" w:rsidR="00E70E74" w:rsidRDefault="00E70E74" w:rsidP="007C6DB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F00F418" w14:textId="44D387BD" w:rsidR="00E70E74" w:rsidRDefault="00E70E74" w:rsidP="007C6DB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Methoda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swipe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onFling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399A54D" w14:textId="020B32EF" w:rsidR="00E70E74" w:rsidRDefault="00E70E74" w:rsidP="007C6DB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70E7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EBB5252" wp14:editId="02ADB173">
            <wp:simplePos x="0" y="0"/>
            <wp:positionH relativeFrom="margin">
              <wp:align>center</wp:align>
            </wp:positionH>
            <wp:positionV relativeFrom="paragraph">
              <wp:posOffset>195580</wp:posOffset>
            </wp:positionV>
            <wp:extent cx="5400675" cy="4518660"/>
            <wp:effectExtent l="0" t="0" r="9525" b="0"/>
            <wp:wrapTopAndBottom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E5A475" w14:textId="141E8D74" w:rsidR="00DE1D8E" w:rsidRDefault="00E70E74" w:rsidP="00E70E7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Nivelul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8x8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1D8E" w:rsidRPr="00DE1D8E">
        <w:rPr>
          <w:rFonts w:ascii="Times New Roman" w:hAnsi="Times New Roman" w:cs="Times New Roman"/>
          <w:sz w:val="24"/>
          <w:szCs w:val="24"/>
        </w:rPr>
        <w:t>ImageView</w:t>
      </w:r>
      <w:proofErr w:type="spellEnd"/>
      <w:r w:rsidR="00DE1D8E">
        <w:rPr>
          <w:rFonts w:ascii="Times New Roman" w:hAnsi="Times New Roman" w:cs="Times New Roman"/>
          <w:sz w:val="24"/>
          <w:szCs w:val="24"/>
        </w:rPr>
        <w:t xml:space="preserve"> </w:t>
      </w:r>
      <w:r w:rsidR="00DE1D8E" w:rsidRPr="00DE1D8E">
        <w:rPr>
          <w:rFonts w:ascii="Times New Roman" w:hAnsi="Times New Roman" w:cs="Times New Roman"/>
          <w:b/>
          <w:bCs/>
          <w:sz w:val="24"/>
          <w:szCs w:val="24"/>
        </w:rPr>
        <w:t>Matrix</w:t>
      </w:r>
      <w:r w:rsidR="00DE1D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E1D8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DE1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1D8E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="00DE1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1D8E">
        <w:rPr>
          <w:rFonts w:ascii="Times New Roman" w:hAnsi="Times New Roman" w:cs="Times New Roman"/>
          <w:sz w:val="24"/>
          <w:szCs w:val="24"/>
        </w:rPr>
        <w:t>numai</w:t>
      </w:r>
      <w:proofErr w:type="spellEnd"/>
      <w:r w:rsidR="00DE1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1D8E">
        <w:rPr>
          <w:rFonts w:ascii="Times New Roman" w:hAnsi="Times New Roman" w:cs="Times New Roman"/>
          <w:sz w:val="24"/>
          <w:szCs w:val="24"/>
        </w:rPr>
        <w:t>memoreaza</w:t>
      </w:r>
      <w:proofErr w:type="spellEnd"/>
      <w:r w:rsidR="00DE1D8E">
        <w:rPr>
          <w:rFonts w:ascii="Times New Roman" w:hAnsi="Times New Roman" w:cs="Times New Roman"/>
          <w:sz w:val="24"/>
          <w:szCs w:val="24"/>
        </w:rPr>
        <w:t xml:space="preserve"> reference </w:t>
      </w:r>
      <w:proofErr w:type="spellStart"/>
      <w:r w:rsidR="00DE1D8E"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="00DE1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1D8E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="00DE1D8E">
        <w:rPr>
          <w:rFonts w:ascii="Times New Roman" w:hAnsi="Times New Roman" w:cs="Times New Roman"/>
          <w:sz w:val="24"/>
          <w:szCs w:val="24"/>
        </w:rPr>
        <w:t xml:space="preserve"> de pe layout.</w:t>
      </w:r>
    </w:p>
    <w:p w14:paraId="05C165CC" w14:textId="77777777" w:rsidR="00DE1D8E" w:rsidRDefault="00DE1D8E" w:rsidP="00DE1D8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3C0A2B5" w14:textId="70AE7A23" w:rsidR="00DE1D8E" w:rsidRDefault="00DE1D8E" w:rsidP="00DE1D8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references </w:t>
      </w:r>
      <w:proofErr w:type="spellStart"/>
      <w:r>
        <w:rPr>
          <w:rFonts w:ascii="Times New Roman" w:hAnsi="Times New Roman" w:cs="Times New Roman"/>
          <w:sz w:val="24"/>
          <w:szCs w:val="24"/>
        </w:rPr>
        <w:t>catre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layout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facute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E1D8E">
        <w:rPr>
          <w:rFonts w:ascii="Times New Roman" w:hAnsi="Times New Roman" w:cs="Times New Roman"/>
          <w:b/>
          <w:bCs/>
          <w:sz w:val="24"/>
          <w:szCs w:val="24"/>
        </w:rPr>
        <w:t>setID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apelat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joc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206388" w14:textId="23BC46C6" w:rsidR="00CD0970" w:rsidRDefault="00CD0970" w:rsidP="00DE1D8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C134530" w14:textId="70907185" w:rsidR="00CD0970" w:rsidRDefault="00CD0970" w:rsidP="00DE1D8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E1D8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AC6D672" wp14:editId="705FEF3A">
            <wp:simplePos x="0" y="0"/>
            <wp:positionH relativeFrom="margin">
              <wp:align>center</wp:align>
            </wp:positionH>
            <wp:positionV relativeFrom="paragraph">
              <wp:posOffset>240665</wp:posOffset>
            </wp:positionV>
            <wp:extent cx="5506218" cy="5010849"/>
            <wp:effectExtent l="0" t="0" r="0" b="0"/>
            <wp:wrapTopAndBottom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4D4A63" w14:textId="122BA12B" w:rsidR="00CD0970" w:rsidRDefault="00CD0970" w:rsidP="00DE1D8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ED2A2FF" w14:textId="61C3E933" w:rsidR="00CD0970" w:rsidRDefault="00CD0970" w:rsidP="00DE1D8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3D63E31" w14:textId="3D1CB086" w:rsidR="00CD0970" w:rsidRDefault="00CD0970" w:rsidP="00DE1D8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0ACCC8A" w14:textId="502F8507" w:rsidR="00CD0970" w:rsidRDefault="00CD0970" w:rsidP="00DE1D8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A0F2E8A" w14:textId="43794B89" w:rsidR="00CD0970" w:rsidRDefault="00CD0970" w:rsidP="00DE1D8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6A87E97" w14:textId="690D4184" w:rsidR="00CD0970" w:rsidRDefault="00CD0970" w:rsidP="00DE1D8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C975CEA" w14:textId="77777777" w:rsidR="00CD0970" w:rsidRDefault="00CD0970" w:rsidP="00DE1D8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C53B1E4" w14:textId="4B8BE647" w:rsidR="00DE1D8E" w:rsidRDefault="00DE1D8E" w:rsidP="00DE1D8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10DFE72" w14:textId="5A63A012" w:rsidR="00DE1D8E" w:rsidRDefault="00F433A7" w:rsidP="00CD097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CD097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5AF7274E" wp14:editId="570B69DD">
            <wp:simplePos x="0" y="0"/>
            <wp:positionH relativeFrom="margin">
              <wp:align>center</wp:align>
            </wp:positionH>
            <wp:positionV relativeFrom="paragraph">
              <wp:posOffset>521335</wp:posOffset>
            </wp:positionV>
            <wp:extent cx="5734685" cy="3790950"/>
            <wp:effectExtent l="0" t="0" r="0" b="0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E1D8E" w:rsidRPr="00CD0970"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 w:rsidR="00DE1D8E" w:rsidRPr="00CD0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1D8E" w:rsidRPr="00CD0970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="00DE1D8E" w:rsidRPr="00CD0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1D8E" w:rsidRPr="00CD0970">
        <w:rPr>
          <w:rFonts w:ascii="Times New Roman" w:hAnsi="Times New Roman" w:cs="Times New Roman"/>
          <w:sz w:val="24"/>
          <w:szCs w:val="24"/>
        </w:rPr>
        <w:t>apeleat</w:t>
      </w:r>
      <w:proofErr w:type="spellEnd"/>
      <w:r w:rsidR="00DE1D8E" w:rsidRPr="00CD0970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DE1D8E" w:rsidRPr="00CD0970">
        <w:rPr>
          <w:rFonts w:ascii="Times New Roman" w:hAnsi="Times New Roman" w:cs="Times New Roman"/>
          <w:sz w:val="24"/>
          <w:szCs w:val="24"/>
        </w:rPr>
        <w:t>initializare</w:t>
      </w:r>
      <w:proofErr w:type="spellEnd"/>
      <w:r w:rsidR="00DE1D8E" w:rsidRPr="00CD0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1D8E" w:rsidRPr="00CD097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E1D8E" w:rsidRPr="00CD0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1D8E" w:rsidRPr="00CD0970">
        <w:rPr>
          <w:rFonts w:ascii="Times New Roman" w:hAnsi="Times New Roman" w:cs="Times New Roman"/>
          <w:b/>
          <w:bCs/>
          <w:sz w:val="24"/>
          <w:szCs w:val="24"/>
        </w:rPr>
        <w:t>setButtonListeners</w:t>
      </w:r>
      <w:proofErr w:type="spellEnd"/>
      <w:r w:rsidR="00DE1D8E" w:rsidRPr="00CD097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="00CD0970" w:rsidRPr="00CD0970">
        <w:rPr>
          <w:rFonts w:ascii="Times New Roman" w:hAnsi="Times New Roman" w:cs="Times New Roman"/>
          <w:sz w:val="24"/>
          <w:szCs w:val="24"/>
        </w:rPr>
        <w:t>care,precul</w:t>
      </w:r>
      <w:proofErr w:type="spellEnd"/>
      <w:proofErr w:type="gramEnd"/>
      <w:r w:rsidR="00CD0970" w:rsidRPr="00CD0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970" w:rsidRPr="00CD0970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="00CD0970" w:rsidRPr="00CD0970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="00CD0970" w:rsidRPr="00CD0970">
        <w:rPr>
          <w:rFonts w:ascii="Times New Roman" w:hAnsi="Times New Roman" w:cs="Times New Roman"/>
          <w:sz w:val="24"/>
          <w:szCs w:val="24"/>
        </w:rPr>
        <w:t>inscrie</w:t>
      </w:r>
      <w:proofErr w:type="spellEnd"/>
      <w:r w:rsidR="00CD0970" w:rsidRPr="00CD0970">
        <w:rPr>
          <w:rFonts w:ascii="Times New Roman" w:hAnsi="Times New Roman" w:cs="Times New Roman"/>
          <w:sz w:val="24"/>
          <w:szCs w:val="24"/>
        </w:rPr>
        <w:t xml:space="preserve"> la event listeners ale </w:t>
      </w:r>
      <w:proofErr w:type="spellStart"/>
      <w:r w:rsidR="00CD0970" w:rsidRPr="00CD0970">
        <w:rPr>
          <w:rFonts w:ascii="Times New Roman" w:hAnsi="Times New Roman" w:cs="Times New Roman"/>
          <w:sz w:val="24"/>
          <w:szCs w:val="24"/>
        </w:rPr>
        <w:t>butoanelor</w:t>
      </w:r>
      <w:proofErr w:type="spellEnd"/>
    </w:p>
    <w:p w14:paraId="4F9965EA" w14:textId="579DE47A" w:rsidR="00CD0970" w:rsidRDefault="00CD0970" w:rsidP="00CD097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F530F42" w14:textId="25E89DCD" w:rsidR="00CD0970" w:rsidRDefault="00CD0970" w:rsidP="00CD097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CD097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D9B9838" wp14:editId="1372E5C1">
            <wp:simplePos x="0" y="0"/>
            <wp:positionH relativeFrom="margin">
              <wp:align>center</wp:align>
            </wp:positionH>
            <wp:positionV relativeFrom="paragraph">
              <wp:posOffset>320675</wp:posOffset>
            </wp:positionV>
            <wp:extent cx="4801270" cy="390580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Informatiile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despre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salvate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>
        <w:rPr>
          <w:rFonts w:ascii="Times New Roman" w:hAnsi="Times New Roman" w:cs="Times New Roman"/>
          <w:sz w:val="24"/>
          <w:szCs w:val="24"/>
        </w:rPr>
        <w:t>alta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Cell </w:t>
      </w:r>
      <w:proofErr w:type="spellStart"/>
      <w:r>
        <w:rPr>
          <w:rFonts w:ascii="Times New Roman" w:hAnsi="Times New Roman" w:cs="Times New Roman"/>
          <w:sz w:val="24"/>
          <w:szCs w:val="24"/>
        </w:rPr>
        <w:t>numita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MapData</w:t>
      </w:r>
      <w:proofErr w:type="spellEnd"/>
    </w:p>
    <w:p w14:paraId="3F101364" w14:textId="027099F0" w:rsidR="00CD0970" w:rsidRPr="00CD0970" w:rsidRDefault="00CD0970" w:rsidP="00CD09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A8CC25" w14:textId="34CE3181" w:rsidR="00F433A7" w:rsidRDefault="00F433A7" w:rsidP="00CD097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433A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ACA65D1" wp14:editId="5F4A130E">
            <wp:simplePos x="0" y="0"/>
            <wp:positionH relativeFrom="margin">
              <wp:align>center</wp:align>
            </wp:positionH>
            <wp:positionV relativeFrom="paragraph">
              <wp:posOffset>572135</wp:posOffset>
            </wp:positionV>
            <wp:extent cx="4123055" cy="2270760"/>
            <wp:effectExtent l="0" t="0" r="0" b="0"/>
            <wp:wrapTopAndBottom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D0970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CD0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970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="00CD0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970">
        <w:rPr>
          <w:rFonts w:ascii="Times New Roman" w:hAnsi="Times New Roman" w:cs="Times New Roman"/>
          <w:sz w:val="24"/>
          <w:szCs w:val="24"/>
        </w:rPr>
        <w:t>memoreaza</w:t>
      </w:r>
      <w:proofErr w:type="spellEnd"/>
      <w:r w:rsidR="00CD0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970">
        <w:rPr>
          <w:rFonts w:ascii="Times New Roman" w:hAnsi="Times New Roman" w:cs="Times New Roman"/>
          <w:sz w:val="24"/>
          <w:szCs w:val="24"/>
        </w:rPr>
        <w:t>harta</w:t>
      </w:r>
      <w:proofErr w:type="spellEnd"/>
      <w:r w:rsidR="00CD0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970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CD097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CD0970">
        <w:rPr>
          <w:rFonts w:ascii="Times New Roman" w:hAnsi="Times New Roman" w:cs="Times New Roman"/>
          <w:sz w:val="24"/>
          <w:szCs w:val="24"/>
        </w:rPr>
        <w:t>schimba</w:t>
      </w:r>
      <w:proofErr w:type="spellEnd"/>
      <w:r w:rsidR="00CD0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970">
        <w:rPr>
          <w:rFonts w:ascii="Times New Roman" w:hAnsi="Times New Roman" w:cs="Times New Roman"/>
          <w:sz w:val="24"/>
          <w:szCs w:val="24"/>
        </w:rPr>
        <w:t>odata</w:t>
      </w:r>
      <w:proofErr w:type="spellEnd"/>
      <w:r w:rsidR="00CD0970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CD0970">
        <w:rPr>
          <w:rFonts w:ascii="Times New Roman" w:hAnsi="Times New Roman" w:cs="Times New Roman"/>
          <w:sz w:val="24"/>
          <w:szCs w:val="24"/>
        </w:rPr>
        <w:t>miscarile</w:t>
      </w:r>
      <w:proofErr w:type="spellEnd"/>
      <w:r w:rsidR="00CD0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970">
        <w:rPr>
          <w:rFonts w:ascii="Times New Roman" w:hAnsi="Times New Roman" w:cs="Times New Roman"/>
          <w:sz w:val="24"/>
          <w:szCs w:val="24"/>
        </w:rPr>
        <w:t>jucatorului</w:t>
      </w:r>
      <w:proofErr w:type="spellEnd"/>
      <w:r w:rsidR="00CD097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D0970">
        <w:rPr>
          <w:rFonts w:ascii="Times New Roman" w:hAnsi="Times New Roman" w:cs="Times New Roman"/>
          <w:sz w:val="24"/>
          <w:szCs w:val="24"/>
        </w:rPr>
        <w:t>Harta</w:t>
      </w:r>
      <w:proofErr w:type="spellEnd"/>
      <w:r w:rsidR="00CD0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97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CD0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970">
        <w:rPr>
          <w:rFonts w:ascii="Times New Roman" w:hAnsi="Times New Roman" w:cs="Times New Roman"/>
          <w:sz w:val="24"/>
          <w:szCs w:val="24"/>
        </w:rPr>
        <w:t>initializata</w:t>
      </w:r>
      <w:proofErr w:type="spellEnd"/>
      <w:r w:rsidR="00CD0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970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CD0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970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CD0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97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CD0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970">
        <w:rPr>
          <w:rFonts w:ascii="Times New Roman" w:hAnsi="Times New Roman" w:cs="Times New Roman"/>
          <w:sz w:val="24"/>
          <w:szCs w:val="24"/>
        </w:rPr>
        <w:t>incarcata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>
        <w:rPr>
          <w:rFonts w:ascii="Times New Roman" w:hAnsi="Times New Roman" w:cs="Times New Roman"/>
          <w:sz w:val="24"/>
          <w:szCs w:val="24"/>
        </w:rPr>
        <w:t>harta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recuperate de pe </w:t>
      </w:r>
      <w:proofErr w:type="gramStart"/>
      <w:r>
        <w:rPr>
          <w:rFonts w:ascii="Times New Roman" w:hAnsi="Times New Roman" w:cs="Times New Roman"/>
          <w:sz w:val="24"/>
          <w:szCs w:val="24"/>
        </w:rPr>
        <w:t>un string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intern </w:t>
      </w:r>
    </w:p>
    <w:p w14:paraId="770E32B9" w14:textId="4AEAAA45" w:rsidR="00CD0970" w:rsidRDefault="00F433A7" w:rsidP="00CD097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433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5BC9FFED" wp14:editId="4BD4E79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5544185"/>
            <wp:effectExtent l="0" t="0" r="0" b="0"/>
            <wp:wrapTopAndBottom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097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92F707" w14:textId="4C1B98D7" w:rsidR="00F433A7" w:rsidRDefault="00F433A7" w:rsidP="00CD097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9C34D04" w14:textId="346E7549" w:rsidR="00F433A7" w:rsidRDefault="00F433A7" w:rsidP="00CD097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C963B67" w14:textId="7A7195A3" w:rsidR="00F433A7" w:rsidRDefault="00F433A7" w:rsidP="00CD097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2868965" w14:textId="2E51D936" w:rsidR="00F433A7" w:rsidRDefault="00F433A7" w:rsidP="00CD097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506A74A" w14:textId="3B4C7DFA" w:rsidR="00F433A7" w:rsidRDefault="00F433A7" w:rsidP="00CD097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089AD3A" w14:textId="3CC72F89" w:rsidR="00F433A7" w:rsidRDefault="00F433A7" w:rsidP="00CD097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0776DB7" w14:textId="40B8EDB5" w:rsidR="00F433A7" w:rsidRDefault="00F433A7" w:rsidP="00CD097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18405A2" w14:textId="10D8D944" w:rsidR="00F433A7" w:rsidRDefault="00F433A7" w:rsidP="00CD097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A13CF21" w14:textId="14FE257E" w:rsidR="00F433A7" w:rsidRDefault="00F433A7" w:rsidP="00CD097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4F119F4" w14:textId="607D94E8" w:rsidR="00F433A7" w:rsidRDefault="00F433A7" w:rsidP="00CD097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CC67E71" w14:textId="75EDA00C" w:rsidR="00F433A7" w:rsidRDefault="00F433A7" w:rsidP="00CD097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89FDEC2" w14:textId="77777777" w:rsidR="00F433A7" w:rsidRPr="00F433A7" w:rsidRDefault="00F433A7" w:rsidP="00F433A7">
      <w:pPr>
        <w:rPr>
          <w:rFonts w:ascii="Times New Roman" w:hAnsi="Times New Roman" w:cs="Times New Roman"/>
          <w:sz w:val="24"/>
          <w:szCs w:val="24"/>
        </w:rPr>
      </w:pPr>
    </w:p>
    <w:p w14:paraId="6DE9B299" w14:textId="3B790BBB" w:rsidR="00F433A7" w:rsidRDefault="00F433A7" w:rsidP="00F433A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Cele </w:t>
      </w:r>
      <w:proofErr w:type="spellStart"/>
      <w:r>
        <w:rPr>
          <w:rFonts w:ascii="Times New Roman" w:hAnsi="Times New Roman" w:cs="Times New Roman"/>
          <w:sz w:val="24"/>
          <w:szCs w:val="24"/>
        </w:rPr>
        <w:t>patru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miscare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in </w:t>
      </w:r>
      <w:proofErr w:type="spellStart"/>
      <w:r>
        <w:rPr>
          <w:rFonts w:ascii="Times New Roman" w:hAnsi="Times New Roman" w:cs="Times New Roman"/>
          <w:sz w:val="24"/>
          <w:szCs w:val="24"/>
        </w:rPr>
        <w:t>oglinda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logicii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miscare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joc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BDFEBE" w14:textId="76CD6D85" w:rsidR="000A78D6" w:rsidRDefault="000A78D6" w:rsidP="000A78D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A78D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78C860D2" wp14:editId="55942FD4">
            <wp:simplePos x="0" y="0"/>
            <wp:positionH relativeFrom="margin">
              <wp:align>center</wp:align>
            </wp:positionH>
            <wp:positionV relativeFrom="paragraph">
              <wp:posOffset>6130925</wp:posOffset>
            </wp:positionV>
            <wp:extent cx="5829935" cy="2095500"/>
            <wp:effectExtent l="0" t="0" r="0" b="0"/>
            <wp:wrapTopAndBottom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3A7" w:rsidRPr="00F433A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323447F" wp14:editId="6E59509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5951220"/>
            <wp:effectExtent l="0" t="0" r="0" b="0"/>
            <wp:wrapTopAndBottom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…</w:t>
      </w:r>
    </w:p>
    <w:p w14:paraId="41EF83C6" w14:textId="724C41D4" w:rsidR="000A78D6" w:rsidRPr="000A78D6" w:rsidRDefault="000A78D6" w:rsidP="000A78D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Cum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vede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sus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miscare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nivelul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completat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apeleaza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redesenarea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miscarea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aferenta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8D6">
        <w:rPr>
          <w:rFonts w:ascii="Times New Roman" w:hAnsi="Times New Roman" w:cs="Times New Roman"/>
          <w:b/>
          <w:bCs/>
          <w:sz w:val="24"/>
          <w:szCs w:val="24"/>
        </w:rPr>
        <w:t>DrawMap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precum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call de update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scorului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8D6">
        <w:rPr>
          <w:rFonts w:ascii="Times New Roman" w:hAnsi="Times New Roman" w:cs="Times New Roman"/>
          <w:b/>
          <w:bCs/>
          <w:sz w:val="24"/>
          <w:szCs w:val="24"/>
        </w:rPr>
        <w:t>UpdateScore</w:t>
      </w:r>
      <w:proofErr w:type="spellEnd"/>
    </w:p>
    <w:p w14:paraId="3D8D4027" w14:textId="41B8CCC9" w:rsidR="000A78D6" w:rsidRPr="000A78D6" w:rsidRDefault="000A78D6" w:rsidP="000A78D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1F72743" w14:textId="6995057F" w:rsidR="00CD0970" w:rsidRDefault="000A78D6" w:rsidP="00CD097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A78D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B16F1DF" wp14:editId="3B9A4A55">
            <wp:simplePos x="0" y="0"/>
            <wp:positionH relativeFrom="margin">
              <wp:align>right</wp:align>
            </wp:positionH>
            <wp:positionV relativeFrom="paragraph">
              <wp:posOffset>202565</wp:posOffset>
            </wp:positionV>
            <wp:extent cx="5943600" cy="6087745"/>
            <wp:effectExtent l="0" t="0" r="0" b="8255"/>
            <wp:wrapTopAndBottom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34792" w14:textId="31395E42" w:rsidR="00CD0970" w:rsidRPr="00CD0970" w:rsidRDefault="00CD0970" w:rsidP="00CD09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11241C" w14:textId="00E1D6B5" w:rsidR="00CD0970" w:rsidRDefault="00905B95" w:rsidP="00CD097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05B9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071DE4A" wp14:editId="24AA2EBD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5943600" cy="857885"/>
            <wp:effectExtent l="0" t="0" r="0" b="0"/>
            <wp:wrapTopAndBottom/>
            <wp:docPr id="16" name="Picture 16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websit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021C8" w14:textId="2CDDDB61" w:rsidR="00CD0970" w:rsidRPr="00905B95" w:rsidRDefault="00905B95" w:rsidP="00905B9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Hartiile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obtinute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pe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5B95">
        <w:rPr>
          <w:rFonts w:ascii="Times New Roman" w:hAnsi="Times New Roman" w:cs="Times New Roman"/>
          <w:b/>
          <w:bCs/>
          <w:sz w:val="24"/>
          <w:szCs w:val="24"/>
        </w:rPr>
        <w:t>RequestLevel</w:t>
      </w:r>
      <w:proofErr w:type="spellEnd"/>
    </w:p>
    <w:p w14:paraId="0B0297B2" w14:textId="5635E44A" w:rsidR="00905B95" w:rsidRPr="00905B95" w:rsidRDefault="00905B95" w:rsidP="00905B9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05B9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E13A9F1" wp14:editId="5F8CD3F9">
            <wp:simplePos x="0" y="0"/>
            <wp:positionH relativeFrom="margin">
              <wp:align>right</wp:align>
            </wp:positionH>
            <wp:positionV relativeFrom="paragraph">
              <wp:posOffset>255905</wp:posOffset>
            </wp:positionV>
            <wp:extent cx="5943600" cy="2626995"/>
            <wp:effectExtent l="0" t="0" r="0" b="1905"/>
            <wp:wrapTopAndBottom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21EADD" w14:textId="77777777" w:rsidR="007A49F8" w:rsidRPr="007A49F8" w:rsidRDefault="007A49F8" w:rsidP="007A49F8">
      <w:pPr>
        <w:rPr>
          <w:rFonts w:ascii="Times New Roman" w:hAnsi="Times New Roman" w:cs="Times New Roman"/>
          <w:sz w:val="24"/>
          <w:szCs w:val="24"/>
        </w:rPr>
      </w:pPr>
    </w:p>
    <w:p w14:paraId="7D13D6FB" w14:textId="77777777" w:rsidR="007A49F8" w:rsidRDefault="007A49F8" w:rsidP="007A49F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22D046D" w14:textId="77777777" w:rsidR="007A49F8" w:rsidRDefault="007A49F8" w:rsidP="007A49F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F31E236" w14:textId="7D2B5371" w:rsidR="00CD0970" w:rsidRDefault="00905B95" w:rsidP="00905B9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gasit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r w:rsidR="007A49F8">
        <w:rPr>
          <w:rFonts w:ascii="Times New Roman" w:hAnsi="Times New Roman" w:cs="Times New Roman"/>
          <w:sz w:val="24"/>
          <w:szCs w:val="24"/>
        </w:rPr>
        <w:t>hub</w:t>
      </w:r>
      <w:proofErr w:type="spellEnd"/>
      <w:r w:rsidR="007A49F8">
        <w:rPr>
          <w:rFonts w:ascii="Times New Roman" w:hAnsi="Times New Roman" w:cs="Times New Roman"/>
          <w:sz w:val="24"/>
          <w:szCs w:val="24"/>
        </w:rPr>
        <w:t xml:space="preserve"> pe: </w:t>
      </w:r>
      <w:r w:rsidR="007A49F8" w:rsidRPr="007A49F8">
        <w:rPr>
          <w:rFonts w:ascii="Times New Roman" w:hAnsi="Times New Roman" w:cs="Times New Roman"/>
          <w:sz w:val="24"/>
          <w:szCs w:val="24"/>
        </w:rPr>
        <w:t>https://github.com/Nucleus1403/AndroidStudioSokoban</w:t>
      </w:r>
    </w:p>
    <w:p w14:paraId="0A04432E" w14:textId="2622C527" w:rsidR="00CD0970" w:rsidRDefault="00CD0970" w:rsidP="00CD097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CF80150" w14:textId="00CB9B38" w:rsidR="00CD0970" w:rsidRPr="00CD0970" w:rsidRDefault="00CD0970" w:rsidP="00CD097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CB313CE" w14:textId="76528A06" w:rsidR="00CD0970" w:rsidRDefault="00CD0970" w:rsidP="00CD097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F946426" w14:textId="5BBCC64B" w:rsidR="00E70E74" w:rsidRDefault="00E70E74" w:rsidP="00DE1D8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E1D8E">
        <w:rPr>
          <w:rFonts w:ascii="Times New Roman" w:hAnsi="Times New Roman" w:cs="Times New Roman"/>
          <w:sz w:val="24"/>
          <w:szCs w:val="24"/>
        </w:rPr>
        <w:br/>
      </w:r>
    </w:p>
    <w:p w14:paraId="01CE5C07" w14:textId="2841D2D5" w:rsidR="00FC58AE" w:rsidRPr="00FC58AE" w:rsidRDefault="00FC58AE" w:rsidP="00FC58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06BEB1" w14:textId="4EC2DEE3" w:rsidR="00FC58AE" w:rsidRPr="00FC58AE" w:rsidRDefault="00FC58AE" w:rsidP="00FC58AE">
      <w:pPr>
        <w:rPr>
          <w:rFonts w:ascii="Times New Roman" w:hAnsi="Times New Roman" w:cs="Times New Roman"/>
          <w:sz w:val="24"/>
          <w:szCs w:val="24"/>
        </w:rPr>
      </w:pPr>
    </w:p>
    <w:p w14:paraId="0C7FC9DB" w14:textId="73F7302C" w:rsidR="00FC58AE" w:rsidRPr="00FC58AE" w:rsidRDefault="00FC58AE" w:rsidP="00FC58A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7AB9186" w14:textId="3C3CE688" w:rsidR="00F655A3" w:rsidRDefault="00390DF1" w:rsidP="007C6D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3F26361" w14:textId="42A6F9C7" w:rsidR="00581B7F" w:rsidRDefault="00581B7F" w:rsidP="00992B56">
      <w:pPr>
        <w:rPr>
          <w:rFonts w:ascii="Times New Roman" w:hAnsi="Times New Roman" w:cs="Times New Roman"/>
          <w:sz w:val="24"/>
          <w:szCs w:val="24"/>
        </w:rPr>
      </w:pPr>
    </w:p>
    <w:p w14:paraId="66CCA330" w14:textId="460A29A3" w:rsidR="00CF5633" w:rsidRPr="00992B56" w:rsidRDefault="00CF5633" w:rsidP="00992B56">
      <w:pPr>
        <w:rPr>
          <w:rFonts w:ascii="Times New Roman" w:hAnsi="Times New Roman" w:cs="Times New Roman"/>
          <w:sz w:val="24"/>
          <w:szCs w:val="24"/>
        </w:rPr>
      </w:pPr>
    </w:p>
    <w:sectPr w:rsidR="00CF5633" w:rsidRPr="00992B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BB8E3" w14:textId="77777777" w:rsidR="00874940" w:rsidRDefault="00874940" w:rsidP="00992B56">
      <w:r>
        <w:separator/>
      </w:r>
    </w:p>
  </w:endnote>
  <w:endnote w:type="continuationSeparator" w:id="0">
    <w:p w14:paraId="37CD81E4" w14:textId="77777777" w:rsidR="00874940" w:rsidRDefault="00874940" w:rsidP="00992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D8379" w14:textId="77777777" w:rsidR="00874940" w:rsidRDefault="00874940" w:rsidP="00992B56">
      <w:r>
        <w:separator/>
      </w:r>
    </w:p>
  </w:footnote>
  <w:footnote w:type="continuationSeparator" w:id="0">
    <w:p w14:paraId="5CF870FF" w14:textId="77777777" w:rsidR="00874940" w:rsidRDefault="00874940" w:rsidP="00992B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D992167"/>
    <w:multiLevelType w:val="hybridMultilevel"/>
    <w:tmpl w:val="BD82D2C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898327531">
    <w:abstractNumId w:val="20"/>
  </w:num>
  <w:num w:numId="2" w16cid:durableId="658726822">
    <w:abstractNumId w:val="12"/>
  </w:num>
  <w:num w:numId="3" w16cid:durableId="132455399">
    <w:abstractNumId w:val="10"/>
  </w:num>
  <w:num w:numId="4" w16cid:durableId="1568568737">
    <w:abstractNumId w:val="22"/>
  </w:num>
  <w:num w:numId="5" w16cid:durableId="1222398899">
    <w:abstractNumId w:val="13"/>
  </w:num>
  <w:num w:numId="6" w16cid:durableId="2012633218">
    <w:abstractNumId w:val="17"/>
  </w:num>
  <w:num w:numId="7" w16cid:durableId="310335377">
    <w:abstractNumId w:val="19"/>
  </w:num>
  <w:num w:numId="8" w16cid:durableId="152599670">
    <w:abstractNumId w:val="9"/>
  </w:num>
  <w:num w:numId="9" w16cid:durableId="540018253">
    <w:abstractNumId w:val="7"/>
  </w:num>
  <w:num w:numId="10" w16cid:durableId="1365593009">
    <w:abstractNumId w:val="6"/>
  </w:num>
  <w:num w:numId="11" w16cid:durableId="2090691436">
    <w:abstractNumId w:val="5"/>
  </w:num>
  <w:num w:numId="12" w16cid:durableId="81148786">
    <w:abstractNumId w:val="4"/>
  </w:num>
  <w:num w:numId="13" w16cid:durableId="1721323084">
    <w:abstractNumId w:val="8"/>
  </w:num>
  <w:num w:numId="14" w16cid:durableId="1550678631">
    <w:abstractNumId w:val="3"/>
  </w:num>
  <w:num w:numId="15" w16cid:durableId="593710873">
    <w:abstractNumId w:val="2"/>
  </w:num>
  <w:num w:numId="16" w16cid:durableId="379132730">
    <w:abstractNumId w:val="1"/>
  </w:num>
  <w:num w:numId="17" w16cid:durableId="975918057">
    <w:abstractNumId w:val="0"/>
  </w:num>
  <w:num w:numId="18" w16cid:durableId="2145540999">
    <w:abstractNumId w:val="15"/>
  </w:num>
  <w:num w:numId="19" w16cid:durableId="1410150424">
    <w:abstractNumId w:val="16"/>
  </w:num>
  <w:num w:numId="20" w16cid:durableId="1302268480">
    <w:abstractNumId w:val="21"/>
  </w:num>
  <w:num w:numId="21" w16cid:durableId="1350529448">
    <w:abstractNumId w:val="18"/>
  </w:num>
  <w:num w:numId="22" w16cid:durableId="1048652544">
    <w:abstractNumId w:val="11"/>
  </w:num>
  <w:num w:numId="23" w16cid:durableId="1743405552">
    <w:abstractNumId w:val="23"/>
  </w:num>
  <w:num w:numId="24" w16cid:durableId="3060545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B56"/>
    <w:rsid w:val="000803EA"/>
    <w:rsid w:val="000A78D6"/>
    <w:rsid w:val="000F3AAF"/>
    <w:rsid w:val="001036C8"/>
    <w:rsid w:val="00154A89"/>
    <w:rsid w:val="00170651"/>
    <w:rsid w:val="001A1522"/>
    <w:rsid w:val="001C1756"/>
    <w:rsid w:val="001E03CF"/>
    <w:rsid w:val="00240FAC"/>
    <w:rsid w:val="00326AAA"/>
    <w:rsid w:val="00337E63"/>
    <w:rsid w:val="00390DF1"/>
    <w:rsid w:val="0039118C"/>
    <w:rsid w:val="003D605E"/>
    <w:rsid w:val="00581B7F"/>
    <w:rsid w:val="005B702D"/>
    <w:rsid w:val="00645252"/>
    <w:rsid w:val="006C1876"/>
    <w:rsid w:val="006C593D"/>
    <w:rsid w:val="006D3D74"/>
    <w:rsid w:val="00725872"/>
    <w:rsid w:val="007A49F8"/>
    <w:rsid w:val="007C6DBE"/>
    <w:rsid w:val="00806378"/>
    <w:rsid w:val="0083569A"/>
    <w:rsid w:val="00874940"/>
    <w:rsid w:val="00905B95"/>
    <w:rsid w:val="00971077"/>
    <w:rsid w:val="00992B56"/>
    <w:rsid w:val="00A9204E"/>
    <w:rsid w:val="00AA4639"/>
    <w:rsid w:val="00B517AF"/>
    <w:rsid w:val="00C567A1"/>
    <w:rsid w:val="00C85C91"/>
    <w:rsid w:val="00CD0970"/>
    <w:rsid w:val="00CE55CE"/>
    <w:rsid w:val="00CF5633"/>
    <w:rsid w:val="00DE0172"/>
    <w:rsid w:val="00DE1D8E"/>
    <w:rsid w:val="00E70E74"/>
    <w:rsid w:val="00E83DCE"/>
    <w:rsid w:val="00F433A7"/>
    <w:rsid w:val="00F655A3"/>
    <w:rsid w:val="00FC58AE"/>
    <w:rsid w:val="00FE2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444D3"/>
  <w15:chartTrackingRefBased/>
  <w15:docId w15:val="{5E1CB3CF-AF98-4077-8EE2-C18A60D75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character" w:styleId="UnresolvedMention">
    <w:name w:val="Unresolved Mention"/>
    <w:basedOn w:val="DefaultParagraphFont"/>
    <w:uiPriority w:val="99"/>
    <w:semiHidden/>
    <w:unhideWhenUsed/>
    <w:rsid w:val="0017065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337E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3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yperlink" Target="https://stackoverflow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aseprite.org/" TargetMode="External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laud\AppData\Local\Microsoft\Office\16.0\DTS\en-US%7bB6BB865B-0FEB-48E1-B19E-6AFB1665A558%7d\%7b2A71420D-0454-4B6A-B028-339E6FB9AFF2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72F3767808394982E210E4658B2529" ma:contentTypeVersion="11" ma:contentTypeDescription="Create a new document." ma:contentTypeScope="" ma:versionID="cfbc24d76ca04d81fc4d4d7278b34e0a">
  <xsd:schema xmlns:xsd="http://www.w3.org/2001/XMLSchema" xmlns:xs="http://www.w3.org/2001/XMLSchema" xmlns:p="http://schemas.microsoft.com/office/2006/metadata/properties" xmlns:ns3="4d349c45-985a-4512-a1d4-8f9b83fa2688" xmlns:ns4="4a04abbf-3883-4f40-afb2-e38b8a8b74e2" targetNamespace="http://schemas.microsoft.com/office/2006/metadata/properties" ma:root="true" ma:fieldsID="099f197d5fae1548b4b430a219f919db" ns3:_="" ns4:_="">
    <xsd:import namespace="4d349c45-985a-4512-a1d4-8f9b83fa2688"/>
    <xsd:import namespace="4a04abbf-3883-4f40-afb2-e38b8a8b74e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349c45-985a-4512-a1d4-8f9b83fa268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04abbf-3883-4f40-afb2-e38b8a8b74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0E05A38-E48D-4647-A48D-2B17144881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349c45-985a-4512-a1d4-8f9b83fa2688"/>
    <ds:schemaRef ds:uri="4a04abbf-3883-4f40-afb2-e38b8a8b74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3B2404B-6CC8-4D20-ABCE-01FB7F91AD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{2A71420D-0454-4B6A-B028-339E6FB9AFF2}tf02786999_win32.dotx</Template>
  <TotalTime>93</TotalTime>
  <Pages>1</Pages>
  <Words>497</Words>
  <Characters>2837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Claudiu Saimac</dc:creator>
  <cp:keywords/>
  <dc:description/>
  <cp:lastModifiedBy>CLAUDIU-ADRIAN SAIMAC</cp:lastModifiedBy>
  <cp:revision>4</cp:revision>
  <dcterms:created xsi:type="dcterms:W3CDTF">2022-04-13T07:35:00Z</dcterms:created>
  <dcterms:modified xsi:type="dcterms:W3CDTF">2022-04-13T17:01:00Z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0x0101006F72F3767808394982E210E4658B2529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